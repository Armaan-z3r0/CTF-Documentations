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Header layout table"/>
      </w:tblPr>
      <w:tblGrid>
        <w:gridCol w:w="10800"/>
      </w:tblGrid>
      <w:tr w:rsidR="00A66B18" w:rsidRPr="0041428F" w:rsidTr="00A6783B">
        <w:trPr>
          <w:trHeight w:val="270"/>
          <w:jc w:val="center"/>
        </w:trPr>
        <w:tc>
          <w:tcPr>
            <w:tcW w:w="10800" w:type="dxa"/>
          </w:tcPr>
          <w:p w:rsidR="00A66B18" w:rsidRPr="0041428F" w:rsidRDefault="00A66B18" w:rsidP="00A66B18">
            <w:pPr>
              <w:pStyle w:val="ContactInfo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</w:rPr>
              <mc:AlternateContent>
                <mc:Choice Requires="wps">
                  <w:drawing>
                    <wp:inline distT="0" distB="0" distL="0" distR="0" wp14:anchorId="29E64234" wp14:editId="0186833C">
                      <wp:extent cx="3642360" cy="407670"/>
                      <wp:effectExtent l="19050" t="19050" r="15240" b="26035"/>
                      <wp:docPr id="18" name="Shape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2360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lc="http://schemas.openxmlformats.org/drawingml/2006/lockedCanvas" xmlns="" xmlns:ma14="http://schemas.microsoft.com/office/mac/drawingml/2011/main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val="1"/>
                                </a:ext>
                              </a:extLst>
                            </wps:spPr>
                            <wps:txbx>
                              <w:txbxContent>
                                <w:p w:rsidR="0046452B" w:rsidRPr="00AA089B" w:rsidRDefault="0046452B" w:rsidP="0046452B">
                                  <w:pPr>
                                    <w:pStyle w:val="Logo"/>
                                    <w:ind w:left="0"/>
                                    <w:jc w:val="left"/>
                                  </w:pPr>
                                  <w:r>
                                    <w:t>METASPLOITABLE 2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9E64234" id="Shape 61" o:spid="_x0000_s1026" style="width:286.8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:rsidR="0046452B" w:rsidRPr="00AA089B" w:rsidRDefault="0046452B" w:rsidP="0046452B">
                            <w:pPr>
                              <w:pStyle w:val="Logo"/>
                              <w:ind w:left="0"/>
                              <w:jc w:val="left"/>
                            </w:pPr>
                            <w:r>
                              <w:t>METASPLOITABLE 2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615018" w:rsidRPr="0041428F" w:rsidTr="00A6783B">
        <w:trPr>
          <w:trHeight w:val="2691"/>
          <w:jc w:val="center"/>
        </w:trPr>
        <w:tc>
          <w:tcPr>
            <w:tcW w:w="10800" w:type="dxa"/>
            <w:vAlign w:val="bottom"/>
          </w:tcPr>
          <w:p w:rsidR="00A66B18" w:rsidRPr="00A66B18" w:rsidRDefault="00A66B18" w:rsidP="0046452B">
            <w:pPr>
              <w:pStyle w:val="ContactInfo"/>
              <w:ind w:left="0"/>
            </w:pPr>
          </w:p>
          <w:p w:rsidR="003E24DF" w:rsidRPr="0041428F" w:rsidRDefault="003E24DF" w:rsidP="00A66B18">
            <w:pPr>
              <w:pStyle w:val="ContactInfo"/>
            </w:pPr>
          </w:p>
          <w:p w:rsidR="003E24DF" w:rsidRPr="00A66B18" w:rsidRDefault="003E24DF" w:rsidP="00A66B18">
            <w:pPr>
              <w:pStyle w:val="ContactInfo"/>
            </w:pPr>
          </w:p>
          <w:p w:rsidR="003E24DF" w:rsidRPr="0041428F" w:rsidRDefault="003E24DF" w:rsidP="0046452B">
            <w:pPr>
              <w:pStyle w:val="ContactInfo"/>
              <w:ind w:left="0"/>
            </w:pPr>
          </w:p>
          <w:p w:rsidR="003E24DF" w:rsidRPr="0041428F" w:rsidRDefault="003E24DF" w:rsidP="00A66B18">
            <w:pPr>
              <w:pStyle w:val="ContactInfo"/>
              <w:rPr>
                <w:color w:val="000000" w:themeColor="text1"/>
              </w:rPr>
            </w:pPr>
          </w:p>
        </w:tc>
      </w:tr>
    </w:tbl>
    <w:p w:rsidR="007D74F2" w:rsidRDefault="007D74F2" w:rsidP="0046452B">
      <w:pPr>
        <w:pStyle w:val="Signature"/>
        <w:ind w:left="0"/>
        <w:rPr>
          <w:rFonts w:ascii="Arial" w:hAnsi="Arial" w:cs="Arial"/>
          <w:color w:val="BDC1C6"/>
          <w:shd w:val="clear" w:color="auto" w:fill="202124"/>
        </w:rPr>
      </w:pPr>
    </w:p>
    <w:p w:rsidR="0046452B" w:rsidRDefault="007D74F2" w:rsidP="0046452B">
      <w:pPr>
        <w:pStyle w:val="Signature"/>
        <w:ind w:left="0"/>
        <w:rPr>
          <w:rFonts w:ascii="Arial" w:hAnsi="Arial" w:cs="Arial"/>
          <w:color w:val="BDC1C6"/>
          <w:shd w:val="clear" w:color="auto" w:fill="202124"/>
        </w:rPr>
      </w:pPr>
      <w:r>
        <w:rPr>
          <w:rFonts w:ascii="Arial" w:hAnsi="Arial" w:cs="Arial"/>
          <w:color w:val="444E54"/>
          <w:shd w:val="clear" w:color="auto" w:fill="FFFFFF"/>
        </w:rPr>
        <w:t>A test environment provides a secure place to perform penetration testing and security research. For your test environment, you need a Metasploit instance that can access a vulnerable target. The following sections describe the requirements and instructions for setting up a vulnerable target.</w:t>
      </w:r>
      <w:r>
        <w:rPr>
          <w:rFonts w:ascii="Arial" w:hAnsi="Arial" w:cs="Arial"/>
          <w:color w:val="BDC1C6"/>
          <w:shd w:val="clear" w:color="auto" w:fill="202124"/>
        </w:rPr>
        <w:t xml:space="preserve"> </w:t>
      </w:r>
    </w:p>
    <w:p w:rsidR="007D74F2" w:rsidRDefault="007D74F2" w:rsidP="0046452B">
      <w:pPr>
        <w:pStyle w:val="Signature"/>
        <w:ind w:left="0"/>
        <w:rPr>
          <w:color w:val="000000" w:themeColor="text1"/>
          <w:lang w:val="en-IN"/>
        </w:rPr>
      </w:pPr>
    </w:p>
    <w:p w:rsidR="007D74F2" w:rsidRDefault="007D74F2" w:rsidP="007D74F2">
      <w:pPr>
        <w:pStyle w:val="Heading2"/>
        <w:rPr>
          <w:color w:val="17406D" w:themeColor="text2"/>
          <w:kern w:val="0"/>
        </w:rPr>
      </w:pPr>
      <w:r>
        <w:t xml:space="preserve">Open ports </w:t>
      </w:r>
    </w:p>
    <w:p w:rsidR="007D74F2" w:rsidRDefault="007D74F2" w:rsidP="007D74F2"/>
    <w:tbl>
      <w:tblPr>
        <w:tblStyle w:val="TableGrid"/>
        <w:tblW w:w="864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835"/>
        <w:gridCol w:w="2410"/>
        <w:gridCol w:w="3402"/>
      </w:tblGrid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PORT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SERVICE </w:t>
            </w:r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21/tcp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ftp</w:t>
            </w:r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22/tcp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proofErr w:type="spellStart"/>
            <w:r>
              <w:t>ssh</w:t>
            </w:r>
            <w:proofErr w:type="spellEnd"/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23/tcp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telnet</w:t>
            </w:r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25/tcp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proofErr w:type="spellStart"/>
            <w:r>
              <w:t>smpt</w:t>
            </w:r>
            <w:proofErr w:type="spellEnd"/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53/tcp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domain</w:t>
            </w:r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80/tcp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http</w:t>
            </w:r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111/tcp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proofErr w:type="spellStart"/>
            <w:r>
              <w:t>rpcbind</w:t>
            </w:r>
            <w:proofErr w:type="spellEnd"/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139/tcp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proofErr w:type="spellStart"/>
            <w:r>
              <w:t>netbios-ssn</w:t>
            </w:r>
            <w:proofErr w:type="spellEnd"/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445/tcp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proofErr w:type="spellStart"/>
            <w:r>
              <w:t>microsoft</w:t>
            </w:r>
            <w:proofErr w:type="spellEnd"/>
            <w:r>
              <w:t>-ds</w:t>
            </w:r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512/tcp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exec</w:t>
            </w:r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513/tcp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login</w:t>
            </w:r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514/tcp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shell</w:t>
            </w:r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1099/tcp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proofErr w:type="spellStart"/>
            <w:r>
              <w:t>rmiregistry</w:t>
            </w:r>
            <w:proofErr w:type="spellEnd"/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1524/tcp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proofErr w:type="spellStart"/>
            <w:r>
              <w:t>ingreslock</w:t>
            </w:r>
            <w:proofErr w:type="spellEnd"/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2049/tcp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proofErr w:type="spellStart"/>
            <w:r>
              <w:t>nfs</w:t>
            </w:r>
            <w:proofErr w:type="spellEnd"/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2121/tcp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proofErr w:type="spellStart"/>
            <w:r>
              <w:t>ccproxy</w:t>
            </w:r>
            <w:proofErr w:type="spellEnd"/>
            <w:r>
              <w:t>-ftp</w:t>
            </w:r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3306/tcp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proofErr w:type="spellStart"/>
            <w:r>
              <w:t>mysql</w:t>
            </w:r>
            <w:proofErr w:type="spellEnd"/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3632/tcp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proofErr w:type="spellStart"/>
            <w:r>
              <w:t>distccd</w:t>
            </w:r>
            <w:proofErr w:type="spellEnd"/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5432/tcp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PostgreSQL</w:t>
            </w:r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5900/tcp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proofErr w:type="spellStart"/>
            <w:r>
              <w:t>vnc</w:t>
            </w:r>
            <w:proofErr w:type="spellEnd"/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6000/tcp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X11</w:t>
            </w:r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6667/tcp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proofErr w:type="spellStart"/>
            <w:r>
              <w:t>irc</w:t>
            </w:r>
            <w:proofErr w:type="spellEnd"/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6697/tcp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 xml:space="preserve">unknown </w:t>
            </w:r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8009/tcp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ajp13</w:t>
            </w:r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lastRenderedPageBreak/>
              <w:t>8180/tcp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unknown</w:t>
            </w:r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8787/tcp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unknown</w:t>
            </w:r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39292/tcp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 xml:space="preserve">unknown </w:t>
            </w:r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43729/tcp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unknown</w:t>
            </w:r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44813/tcp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unknown</w:t>
            </w:r>
          </w:p>
        </w:tc>
      </w:tr>
      <w:tr w:rsidR="007D74F2" w:rsidTr="007D74F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55852/tcp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>Open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74F2" w:rsidRDefault="007D74F2">
            <w:pPr>
              <w:spacing w:after="0"/>
            </w:pPr>
            <w:r>
              <w:t xml:space="preserve">unknown </w:t>
            </w:r>
          </w:p>
        </w:tc>
      </w:tr>
    </w:tbl>
    <w:p w:rsidR="007D74F2" w:rsidRDefault="007D74F2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Pr="004E32CE" w:rsidRDefault="004E32CE" w:rsidP="00E03E9B">
      <w:pPr>
        <w:pStyle w:val="Signature"/>
        <w:ind w:left="0"/>
        <w:jc w:val="center"/>
        <w:rPr>
          <w:color w:val="000000" w:themeColor="text1"/>
          <w:sz w:val="96"/>
          <w:szCs w:val="96"/>
          <w:lang w:val="en-IN"/>
        </w:rPr>
      </w:pPr>
      <w:r>
        <w:rPr>
          <w:color w:val="000000" w:themeColor="text1"/>
          <w:sz w:val="96"/>
          <w:szCs w:val="96"/>
          <w:lang w:val="en-IN"/>
        </w:rPr>
        <w:t>POC’S</w:t>
      </w: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Default="004E32CE" w:rsidP="0046452B">
      <w:pPr>
        <w:pStyle w:val="Signature"/>
        <w:ind w:left="0"/>
        <w:rPr>
          <w:color w:val="000000" w:themeColor="text1"/>
          <w:lang w:val="en-IN"/>
        </w:rPr>
      </w:pPr>
    </w:p>
    <w:p w:rsidR="004E32CE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color w:val="000000" w:themeColor="text1"/>
          <w:sz w:val="32"/>
          <w:szCs w:val="32"/>
          <w:lang w:val="en-IN"/>
        </w:rPr>
        <w:lastRenderedPageBreak/>
        <w:t xml:space="preserve"> For FTP port</w:t>
      </w:r>
      <w:r w:rsidR="0026059F">
        <w:rPr>
          <w:color w:val="000000" w:themeColor="text1"/>
          <w:sz w:val="32"/>
          <w:szCs w:val="32"/>
          <w:lang w:val="en-IN"/>
        </w:rPr>
        <w:t xml:space="preserve"> 21</w:t>
      </w:r>
      <w:r w:rsidRPr="00E03E9B">
        <w:rPr>
          <w:color w:val="000000" w:themeColor="text1"/>
          <w:sz w:val="32"/>
          <w:szCs w:val="32"/>
          <w:lang w:val="en-IN"/>
        </w:rPr>
        <w:t xml:space="preserve"> </w:t>
      </w: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4E32CE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noProof/>
          <w:sz w:val="32"/>
          <w:szCs w:val="32"/>
        </w:rPr>
        <w:drawing>
          <wp:inline distT="0" distB="0" distL="0" distR="0" wp14:anchorId="0FDB7DE4" wp14:editId="7279510B">
            <wp:extent cx="5731510" cy="15474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2CE" w:rsidRPr="00E03E9B" w:rsidRDefault="004E32CE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4E32CE" w:rsidRPr="00E03E9B" w:rsidRDefault="004E32CE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4E32CE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color w:val="000000" w:themeColor="text1"/>
          <w:sz w:val="32"/>
          <w:szCs w:val="32"/>
          <w:lang w:val="en-IN"/>
        </w:rPr>
        <w:t xml:space="preserve">For shh port </w:t>
      </w:r>
      <w:r w:rsidR="0026059F">
        <w:rPr>
          <w:color w:val="000000" w:themeColor="text1"/>
          <w:sz w:val="32"/>
          <w:szCs w:val="32"/>
          <w:lang w:val="en-IN"/>
        </w:rPr>
        <w:t>22</w:t>
      </w:r>
    </w:p>
    <w:p w:rsidR="00E03E9B" w:rsidRPr="00E03E9B" w:rsidRDefault="00E03E9B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noProof/>
          <w:sz w:val="32"/>
          <w:szCs w:val="32"/>
        </w:rPr>
        <w:drawing>
          <wp:inline distT="0" distB="0" distL="0" distR="0" wp14:anchorId="0148FB01" wp14:editId="67D218A6">
            <wp:extent cx="5731510" cy="28105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754998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color w:val="000000" w:themeColor="text1"/>
          <w:sz w:val="32"/>
          <w:szCs w:val="32"/>
          <w:lang w:val="en-IN"/>
        </w:rPr>
        <w:t>For telnet port</w:t>
      </w:r>
      <w:r w:rsidR="0026059F">
        <w:rPr>
          <w:color w:val="000000" w:themeColor="text1"/>
          <w:sz w:val="32"/>
          <w:szCs w:val="32"/>
          <w:lang w:val="en-IN"/>
        </w:rPr>
        <w:t xml:space="preserve"> 23</w:t>
      </w:r>
    </w:p>
    <w:p w:rsidR="00E03E9B" w:rsidRPr="00E03E9B" w:rsidRDefault="00E03E9B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noProof/>
          <w:sz w:val="32"/>
          <w:szCs w:val="32"/>
        </w:rPr>
        <w:drawing>
          <wp:inline distT="0" distB="0" distL="0" distR="0" wp14:anchorId="0B0246CD" wp14:editId="7162EA5B">
            <wp:extent cx="5731510" cy="16160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E03E9B" w:rsidRDefault="00E03E9B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E03E9B" w:rsidRDefault="00E03E9B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color w:val="000000" w:themeColor="text1"/>
          <w:sz w:val="32"/>
          <w:szCs w:val="32"/>
          <w:lang w:val="en-IN"/>
        </w:rPr>
        <w:lastRenderedPageBreak/>
        <w:t xml:space="preserve">For </w:t>
      </w:r>
      <w:proofErr w:type="spellStart"/>
      <w:r w:rsidRPr="00E03E9B">
        <w:rPr>
          <w:color w:val="000000" w:themeColor="text1"/>
          <w:sz w:val="32"/>
          <w:szCs w:val="32"/>
          <w:lang w:val="en-IN"/>
        </w:rPr>
        <w:t>smpt</w:t>
      </w:r>
      <w:proofErr w:type="spellEnd"/>
      <w:r w:rsidRPr="00E03E9B">
        <w:rPr>
          <w:color w:val="000000" w:themeColor="text1"/>
          <w:sz w:val="32"/>
          <w:szCs w:val="32"/>
          <w:lang w:val="en-IN"/>
        </w:rPr>
        <w:t xml:space="preserve"> port</w:t>
      </w:r>
      <w:r w:rsidR="0026059F">
        <w:rPr>
          <w:color w:val="000000" w:themeColor="text1"/>
          <w:sz w:val="32"/>
          <w:szCs w:val="32"/>
          <w:lang w:val="en-IN"/>
        </w:rPr>
        <w:t xml:space="preserve"> 25</w:t>
      </w: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color w:val="000000" w:themeColor="text1"/>
          <w:sz w:val="32"/>
          <w:szCs w:val="32"/>
          <w:lang w:val="en-IN"/>
        </w:rPr>
        <w:t xml:space="preserve"> </w:t>
      </w: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noProof/>
          <w:sz w:val="32"/>
          <w:szCs w:val="32"/>
        </w:rPr>
        <w:drawing>
          <wp:inline distT="0" distB="0" distL="0" distR="0" wp14:anchorId="20F5D1B3" wp14:editId="117A8AA9">
            <wp:extent cx="5731510" cy="19316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color w:val="000000" w:themeColor="text1"/>
          <w:sz w:val="32"/>
          <w:szCs w:val="32"/>
          <w:lang w:val="en-IN"/>
        </w:rPr>
        <w:t>For http port</w:t>
      </w:r>
      <w:r w:rsidR="0026059F">
        <w:rPr>
          <w:color w:val="000000" w:themeColor="text1"/>
          <w:sz w:val="32"/>
          <w:szCs w:val="32"/>
          <w:lang w:val="en-IN"/>
        </w:rPr>
        <w:t xml:space="preserve"> </w:t>
      </w:r>
      <w:bookmarkStart w:id="0" w:name="_GoBack"/>
      <w:bookmarkEnd w:id="0"/>
      <w:r w:rsidR="0026059F">
        <w:rPr>
          <w:color w:val="000000" w:themeColor="text1"/>
          <w:sz w:val="32"/>
          <w:szCs w:val="32"/>
          <w:lang w:val="en-IN"/>
        </w:rPr>
        <w:t>80</w:t>
      </w: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color w:val="000000" w:themeColor="text1"/>
          <w:sz w:val="32"/>
          <w:szCs w:val="32"/>
          <w:lang w:val="en-IN"/>
        </w:rPr>
        <w:t xml:space="preserve"> </w:t>
      </w: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noProof/>
          <w:sz w:val="32"/>
          <w:szCs w:val="32"/>
        </w:rPr>
        <w:drawing>
          <wp:inline distT="0" distB="0" distL="0" distR="0" wp14:anchorId="1EA86186" wp14:editId="3CB20FA5">
            <wp:extent cx="5731510" cy="17087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754998" w:rsidRDefault="00754998" w:rsidP="0046452B">
      <w:pPr>
        <w:pStyle w:val="Signature"/>
        <w:ind w:left="0"/>
        <w:rPr>
          <w:sz w:val="32"/>
          <w:szCs w:val="32"/>
        </w:rPr>
      </w:pPr>
      <w:r w:rsidRPr="00E03E9B">
        <w:rPr>
          <w:color w:val="000000" w:themeColor="text1"/>
          <w:sz w:val="32"/>
          <w:szCs w:val="32"/>
          <w:lang w:val="en-IN"/>
        </w:rPr>
        <w:t xml:space="preserve">For </w:t>
      </w:r>
      <w:proofErr w:type="spellStart"/>
      <w:r w:rsidRPr="00E03E9B">
        <w:rPr>
          <w:sz w:val="32"/>
          <w:szCs w:val="32"/>
        </w:rPr>
        <w:t>netbios-ssn</w:t>
      </w:r>
      <w:proofErr w:type="spellEnd"/>
    </w:p>
    <w:p w:rsidR="00E03E9B" w:rsidRPr="00E03E9B" w:rsidRDefault="00E03E9B" w:rsidP="0046452B">
      <w:pPr>
        <w:pStyle w:val="Signature"/>
        <w:ind w:left="0"/>
        <w:rPr>
          <w:sz w:val="32"/>
          <w:szCs w:val="32"/>
        </w:rPr>
      </w:pP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noProof/>
          <w:sz w:val="32"/>
          <w:szCs w:val="32"/>
        </w:rPr>
        <w:drawing>
          <wp:inline distT="0" distB="0" distL="0" distR="0" wp14:anchorId="0B10B1F1" wp14:editId="1A871EC7">
            <wp:extent cx="5731510" cy="13328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E03E9B" w:rsidRDefault="00E03E9B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E03E9B" w:rsidRDefault="00E03E9B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E03E9B" w:rsidRDefault="00E03E9B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E03E9B" w:rsidRDefault="00E03E9B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E03E9B" w:rsidRDefault="00E03E9B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E03E9B" w:rsidRDefault="00E03E9B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E03E9B" w:rsidRDefault="00E03E9B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E03E9B" w:rsidRDefault="00E03E9B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color w:val="000000" w:themeColor="text1"/>
          <w:sz w:val="32"/>
          <w:szCs w:val="32"/>
          <w:lang w:val="en-IN"/>
        </w:rPr>
        <w:lastRenderedPageBreak/>
        <w:t xml:space="preserve">For </w:t>
      </w:r>
      <w:proofErr w:type="spellStart"/>
      <w:r w:rsidRPr="00E03E9B">
        <w:rPr>
          <w:color w:val="000000" w:themeColor="text1"/>
          <w:sz w:val="32"/>
          <w:szCs w:val="32"/>
          <w:lang w:val="en-IN"/>
        </w:rPr>
        <w:t>rmi</w:t>
      </w:r>
      <w:proofErr w:type="spellEnd"/>
      <w:r w:rsidRPr="00E03E9B">
        <w:rPr>
          <w:color w:val="000000" w:themeColor="text1"/>
          <w:sz w:val="32"/>
          <w:szCs w:val="32"/>
          <w:lang w:val="en-IN"/>
        </w:rPr>
        <w:t xml:space="preserve"> registry</w:t>
      </w: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color w:val="000000" w:themeColor="text1"/>
          <w:sz w:val="32"/>
          <w:szCs w:val="32"/>
          <w:lang w:val="en-IN"/>
        </w:rPr>
        <w:t xml:space="preserve"> </w:t>
      </w: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noProof/>
          <w:sz w:val="32"/>
          <w:szCs w:val="32"/>
        </w:rPr>
        <w:drawing>
          <wp:inline distT="0" distB="0" distL="0" distR="0" wp14:anchorId="1F066BC4" wp14:editId="54610D1A">
            <wp:extent cx="5731510" cy="20415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754998" w:rsidRPr="00E03E9B" w:rsidRDefault="00754998" w:rsidP="00754998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color w:val="000000" w:themeColor="text1"/>
          <w:sz w:val="32"/>
          <w:szCs w:val="32"/>
          <w:lang w:val="en-IN"/>
        </w:rPr>
        <w:t xml:space="preserve">For </w:t>
      </w:r>
      <w:proofErr w:type="spellStart"/>
      <w:r w:rsidRPr="00E03E9B">
        <w:rPr>
          <w:color w:val="000000" w:themeColor="text1"/>
          <w:sz w:val="32"/>
          <w:szCs w:val="32"/>
          <w:lang w:val="en-IN"/>
        </w:rPr>
        <w:t>mysql</w:t>
      </w:r>
      <w:proofErr w:type="spellEnd"/>
      <w:r w:rsidRPr="00E03E9B">
        <w:rPr>
          <w:color w:val="000000" w:themeColor="text1"/>
          <w:sz w:val="32"/>
          <w:szCs w:val="32"/>
          <w:lang w:val="en-IN"/>
        </w:rPr>
        <w:t xml:space="preserve"> port</w:t>
      </w: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noProof/>
          <w:sz w:val="32"/>
          <w:szCs w:val="32"/>
        </w:rPr>
        <w:drawing>
          <wp:inline distT="0" distB="0" distL="0" distR="0" wp14:anchorId="4A668E36" wp14:editId="5B6A88CE">
            <wp:extent cx="5731510" cy="15449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754998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color w:val="000000" w:themeColor="text1"/>
          <w:sz w:val="32"/>
          <w:szCs w:val="32"/>
          <w:lang w:val="en-IN"/>
        </w:rPr>
        <w:t xml:space="preserve">For </w:t>
      </w:r>
      <w:proofErr w:type="spellStart"/>
      <w:r w:rsidRPr="00E03E9B">
        <w:rPr>
          <w:color w:val="000000" w:themeColor="text1"/>
          <w:sz w:val="32"/>
          <w:szCs w:val="32"/>
          <w:lang w:val="en-IN"/>
        </w:rPr>
        <w:t>postgresql</w:t>
      </w:r>
      <w:proofErr w:type="spellEnd"/>
      <w:r w:rsidRPr="00E03E9B">
        <w:rPr>
          <w:color w:val="000000" w:themeColor="text1"/>
          <w:sz w:val="32"/>
          <w:szCs w:val="32"/>
          <w:lang w:val="en-IN"/>
        </w:rPr>
        <w:t xml:space="preserve"> </w:t>
      </w:r>
    </w:p>
    <w:p w:rsidR="00E03E9B" w:rsidRPr="00E03E9B" w:rsidRDefault="00E03E9B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noProof/>
          <w:sz w:val="32"/>
          <w:szCs w:val="32"/>
        </w:rPr>
        <w:drawing>
          <wp:inline distT="0" distB="0" distL="0" distR="0" wp14:anchorId="060786EF" wp14:editId="69D01FDE">
            <wp:extent cx="5731510" cy="194691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E03E9B" w:rsidRDefault="00E03E9B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E03E9B" w:rsidRDefault="00E03E9B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E03E9B" w:rsidRDefault="00E03E9B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E03E9B" w:rsidRDefault="00E03E9B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E03E9B" w:rsidRDefault="00E03E9B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color w:val="000000" w:themeColor="text1"/>
          <w:sz w:val="32"/>
          <w:szCs w:val="32"/>
          <w:lang w:val="en-IN"/>
        </w:rPr>
        <w:lastRenderedPageBreak/>
        <w:t xml:space="preserve">For </w:t>
      </w:r>
      <w:proofErr w:type="spellStart"/>
      <w:r w:rsidRPr="00E03E9B">
        <w:rPr>
          <w:color w:val="000000" w:themeColor="text1"/>
          <w:sz w:val="32"/>
          <w:szCs w:val="32"/>
          <w:lang w:val="en-IN"/>
        </w:rPr>
        <w:t>vnc</w:t>
      </w:r>
      <w:proofErr w:type="spellEnd"/>
      <w:r w:rsidRPr="00E03E9B">
        <w:rPr>
          <w:color w:val="000000" w:themeColor="text1"/>
          <w:sz w:val="32"/>
          <w:szCs w:val="32"/>
          <w:lang w:val="en-IN"/>
        </w:rPr>
        <w:t xml:space="preserve"> port</w:t>
      </w: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color w:val="000000" w:themeColor="text1"/>
          <w:sz w:val="32"/>
          <w:szCs w:val="32"/>
          <w:lang w:val="en-IN"/>
        </w:rPr>
        <w:t xml:space="preserve"> </w:t>
      </w: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noProof/>
          <w:sz w:val="32"/>
          <w:szCs w:val="32"/>
        </w:rPr>
        <w:drawing>
          <wp:inline distT="0" distB="0" distL="0" distR="0" wp14:anchorId="74AC4D4C" wp14:editId="111E45A9">
            <wp:extent cx="5731510" cy="140081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754998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color w:val="000000" w:themeColor="text1"/>
          <w:sz w:val="32"/>
          <w:szCs w:val="32"/>
          <w:lang w:val="en-IN"/>
        </w:rPr>
        <w:t>For unknown port 8081</w:t>
      </w:r>
    </w:p>
    <w:p w:rsidR="00E03E9B" w:rsidRPr="00E03E9B" w:rsidRDefault="00E03E9B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noProof/>
          <w:sz w:val="32"/>
          <w:szCs w:val="32"/>
        </w:rPr>
        <w:drawing>
          <wp:inline distT="0" distB="0" distL="0" distR="0" wp14:anchorId="466CC442" wp14:editId="55B1F509">
            <wp:extent cx="5731510" cy="30378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DE2" w:rsidRPr="00E03E9B" w:rsidRDefault="00267DE2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267DE2" w:rsidRPr="00E03E9B" w:rsidRDefault="00267DE2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267DE2" w:rsidRDefault="00267DE2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color w:val="000000" w:themeColor="text1"/>
          <w:sz w:val="32"/>
          <w:szCs w:val="32"/>
          <w:lang w:val="en-IN"/>
        </w:rPr>
        <w:t xml:space="preserve">For </w:t>
      </w:r>
      <w:proofErr w:type="spellStart"/>
      <w:r w:rsidRPr="00E03E9B">
        <w:rPr>
          <w:color w:val="000000" w:themeColor="text1"/>
          <w:sz w:val="32"/>
          <w:szCs w:val="32"/>
          <w:lang w:val="en-IN"/>
        </w:rPr>
        <w:t>irc</w:t>
      </w:r>
      <w:proofErr w:type="spellEnd"/>
      <w:r w:rsidRPr="00E03E9B">
        <w:rPr>
          <w:color w:val="000000" w:themeColor="text1"/>
          <w:sz w:val="32"/>
          <w:szCs w:val="32"/>
          <w:lang w:val="en-IN"/>
        </w:rPr>
        <w:t xml:space="preserve"> port</w:t>
      </w:r>
    </w:p>
    <w:p w:rsidR="00E03E9B" w:rsidRPr="00E03E9B" w:rsidRDefault="00E03E9B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267DE2" w:rsidRPr="00E03E9B" w:rsidRDefault="00267DE2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noProof/>
          <w:sz w:val="32"/>
          <w:szCs w:val="32"/>
        </w:rPr>
        <w:drawing>
          <wp:inline distT="0" distB="0" distL="0" distR="0" wp14:anchorId="0689FE33" wp14:editId="76E98C78">
            <wp:extent cx="5731510" cy="20618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DE2" w:rsidRPr="00E03E9B" w:rsidRDefault="00267DE2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267DE2" w:rsidRDefault="00267DE2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color w:val="000000" w:themeColor="text1"/>
          <w:sz w:val="32"/>
          <w:szCs w:val="32"/>
          <w:lang w:val="en-IN"/>
        </w:rPr>
        <w:lastRenderedPageBreak/>
        <w:t xml:space="preserve">For </w:t>
      </w:r>
      <w:proofErr w:type="spellStart"/>
      <w:r w:rsidRPr="00E03E9B">
        <w:rPr>
          <w:color w:val="000000" w:themeColor="text1"/>
          <w:sz w:val="32"/>
          <w:szCs w:val="32"/>
          <w:lang w:val="en-IN"/>
        </w:rPr>
        <w:t>ingreslock</w:t>
      </w:r>
      <w:proofErr w:type="spellEnd"/>
      <w:r w:rsidRPr="00E03E9B">
        <w:rPr>
          <w:color w:val="000000" w:themeColor="text1"/>
          <w:sz w:val="32"/>
          <w:szCs w:val="32"/>
          <w:lang w:val="en-IN"/>
        </w:rPr>
        <w:t xml:space="preserve"> port</w:t>
      </w:r>
    </w:p>
    <w:p w:rsidR="00E03E9B" w:rsidRPr="00E03E9B" w:rsidRDefault="00E03E9B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267DE2" w:rsidRPr="00E03E9B" w:rsidRDefault="00267DE2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9C921AD">
            <wp:simplePos x="457200" y="1113692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061085"/>
            <wp:effectExtent l="0" t="0" r="2540" b="571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059F">
        <w:rPr>
          <w:color w:val="000000" w:themeColor="text1"/>
          <w:sz w:val="32"/>
          <w:szCs w:val="32"/>
          <w:lang w:val="en-IN"/>
        </w:rPr>
        <w:br w:type="textWrapping" w:clear="all"/>
      </w:r>
    </w:p>
    <w:p w:rsidR="00267DE2" w:rsidRPr="00E03E9B" w:rsidRDefault="00267DE2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267DE2" w:rsidRDefault="00267DE2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color w:val="000000" w:themeColor="text1"/>
          <w:sz w:val="32"/>
          <w:szCs w:val="32"/>
          <w:lang w:val="en-IN"/>
        </w:rPr>
        <w:t xml:space="preserve">For </w:t>
      </w:r>
      <w:proofErr w:type="spellStart"/>
      <w:r w:rsidRPr="00E03E9B">
        <w:rPr>
          <w:color w:val="000000" w:themeColor="text1"/>
          <w:sz w:val="32"/>
          <w:szCs w:val="32"/>
          <w:lang w:val="en-IN"/>
        </w:rPr>
        <w:t>microsoft</w:t>
      </w:r>
      <w:proofErr w:type="spellEnd"/>
      <w:r w:rsidRPr="00E03E9B">
        <w:rPr>
          <w:color w:val="000000" w:themeColor="text1"/>
          <w:sz w:val="32"/>
          <w:szCs w:val="32"/>
          <w:lang w:val="en-IN"/>
        </w:rPr>
        <w:t>-ds</w:t>
      </w:r>
    </w:p>
    <w:p w:rsidR="00E03E9B" w:rsidRPr="00E03E9B" w:rsidRDefault="00E03E9B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267DE2" w:rsidRPr="00E03E9B" w:rsidRDefault="00267DE2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  <w:r w:rsidRPr="00E03E9B">
        <w:rPr>
          <w:noProof/>
          <w:sz w:val="32"/>
          <w:szCs w:val="32"/>
        </w:rPr>
        <w:drawing>
          <wp:inline distT="0" distB="0" distL="0" distR="0" wp14:anchorId="59F68779" wp14:editId="61B81CF9">
            <wp:extent cx="5731510" cy="12763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p w:rsidR="00754998" w:rsidRPr="00E03E9B" w:rsidRDefault="00754998" w:rsidP="0046452B">
      <w:pPr>
        <w:pStyle w:val="Signature"/>
        <w:ind w:left="0"/>
        <w:rPr>
          <w:color w:val="000000" w:themeColor="text1"/>
          <w:sz w:val="32"/>
          <w:szCs w:val="32"/>
          <w:lang w:val="en-IN"/>
        </w:rPr>
      </w:pPr>
    </w:p>
    <w:sectPr w:rsidR="00754998" w:rsidRPr="00E03E9B" w:rsidSect="00A66B18">
      <w:headerReference w:type="default" r:id="rId23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73B1" w:rsidRDefault="00E073B1" w:rsidP="00A66B18">
      <w:pPr>
        <w:spacing w:before="0" w:after="0"/>
      </w:pPr>
      <w:r>
        <w:separator/>
      </w:r>
    </w:p>
  </w:endnote>
  <w:endnote w:type="continuationSeparator" w:id="0">
    <w:p w:rsidR="00E073B1" w:rsidRDefault="00E073B1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73B1" w:rsidRDefault="00E073B1" w:rsidP="00A66B18">
      <w:pPr>
        <w:spacing w:before="0" w:after="0"/>
      </w:pPr>
      <w:r>
        <w:separator/>
      </w:r>
    </w:p>
  </w:footnote>
  <w:footnote w:type="continuationSeparator" w:id="0">
    <w:p w:rsidR="00E073B1" w:rsidRDefault="00E073B1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452B" w:rsidRDefault="0046452B">
    <w:pPr>
      <w:pStyle w:val="Header"/>
    </w:pPr>
    <w:r w:rsidRPr="0041428F"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CFC25F5" wp14:editId="7B1CE8C3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Graphic 17" descr="Curved accent shapes that collectively build the header design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Freeform: Shape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Freeform: Shape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Freeform: Shape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Freeform: Shape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5FF99F4" id="Graphic 17" o:spid="_x0000_s1026" alt="Curved accent shapes that collectively build the header design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">
              <v:shape id="Freeform: Shape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Freeform: Shape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Freeform: Shape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Freeform: Shape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52B"/>
    <w:rsid w:val="00083BAA"/>
    <w:rsid w:val="0010680C"/>
    <w:rsid w:val="00152B0B"/>
    <w:rsid w:val="001766D6"/>
    <w:rsid w:val="00192419"/>
    <w:rsid w:val="001C270D"/>
    <w:rsid w:val="001E2320"/>
    <w:rsid w:val="00214E28"/>
    <w:rsid w:val="0026059F"/>
    <w:rsid w:val="00267DE2"/>
    <w:rsid w:val="00352B81"/>
    <w:rsid w:val="00394757"/>
    <w:rsid w:val="003A0150"/>
    <w:rsid w:val="003E24DF"/>
    <w:rsid w:val="0041428F"/>
    <w:rsid w:val="0046452B"/>
    <w:rsid w:val="004A2B0D"/>
    <w:rsid w:val="004E32CE"/>
    <w:rsid w:val="005C2210"/>
    <w:rsid w:val="00615018"/>
    <w:rsid w:val="0062123A"/>
    <w:rsid w:val="00646E75"/>
    <w:rsid w:val="00681485"/>
    <w:rsid w:val="006F6F10"/>
    <w:rsid w:val="00754998"/>
    <w:rsid w:val="00783E79"/>
    <w:rsid w:val="007B5AE8"/>
    <w:rsid w:val="007D74F2"/>
    <w:rsid w:val="007F5192"/>
    <w:rsid w:val="00A26FE7"/>
    <w:rsid w:val="00A52235"/>
    <w:rsid w:val="00A66B18"/>
    <w:rsid w:val="00A6783B"/>
    <w:rsid w:val="00A96CF8"/>
    <w:rsid w:val="00AA089B"/>
    <w:rsid w:val="00AE1388"/>
    <w:rsid w:val="00AF3982"/>
    <w:rsid w:val="00B50294"/>
    <w:rsid w:val="00B57D6E"/>
    <w:rsid w:val="00C701F7"/>
    <w:rsid w:val="00C70786"/>
    <w:rsid w:val="00D10958"/>
    <w:rsid w:val="00D66593"/>
    <w:rsid w:val="00DE6DA2"/>
    <w:rsid w:val="00DF2D30"/>
    <w:rsid w:val="00E03E9B"/>
    <w:rsid w:val="00E073B1"/>
    <w:rsid w:val="00E17C77"/>
    <w:rsid w:val="00E4786A"/>
    <w:rsid w:val="00E55D74"/>
    <w:rsid w:val="00E6540C"/>
    <w:rsid w:val="00E81E2A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A25FF9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</w:latentStyles>
  <w:style w:type="paragraph" w:default="1" w:styleId="Norma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Recipient">
    <w:name w:val="Recipient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A66B18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A6783B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24D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o">
    <w:name w:val="Logo"/>
    <w:basedOn w:val="Normal"/>
    <w:next w:val="Normal"/>
    <w:link w:val="LogoChar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LogoChar">
    <w:name w:val="Logo Char"/>
    <w:basedOn w:val="DefaultParagraphFont"/>
    <w:link w:val="Log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table" w:styleId="TableGrid">
    <w:name w:val="Table Grid"/>
    <w:basedOn w:val="TableNormal"/>
    <w:uiPriority w:val="39"/>
    <w:rsid w:val="007D74F2"/>
    <w:rPr>
      <w:rFonts w:eastAsiaTheme="minorHAnsi"/>
      <w:color w:val="17406D" w:themeColor="text2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88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maan\AppData\Roaming\Microsoft\Templates\Big%20wave%20letterhead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Big wave letterhead</Template>
  <TotalTime>0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2023-01-18T21:42:00Z</dcterms:created>
  <dcterms:modified xsi:type="dcterms:W3CDTF">2023-05-28T14:58:00Z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